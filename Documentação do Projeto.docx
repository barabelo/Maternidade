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45848729" w:rsidR="0009003B" w:rsidRDefault="00924B50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11</w:t>
      </w:r>
      <w:r w:rsidR="00407C6A">
        <w:rPr>
          <w:rFonts w:cs="Arial"/>
        </w:rPr>
        <w:t xml:space="preserve"> de </w:t>
      </w:r>
      <w:proofErr w:type="gramStart"/>
      <w:r>
        <w:rPr>
          <w:rFonts w:cs="Arial"/>
        </w:rPr>
        <w:t>Fevereiro</w:t>
      </w:r>
      <w:proofErr w:type="gramEnd"/>
      <w:r w:rsidR="00407C6A">
        <w:rPr>
          <w:rFonts w:cs="Arial"/>
        </w:rPr>
        <w:t xml:space="preserve"> de </w:t>
      </w:r>
      <w:r>
        <w:rPr>
          <w:rFonts w:cs="Arial"/>
        </w:rPr>
        <w:t>2020</w:t>
      </w:r>
    </w:p>
    <w:p w14:paraId="10F06BCB" w14:textId="58DC4A99" w:rsidR="0009003B" w:rsidRPr="00240BB3" w:rsidRDefault="00924B50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>Maternidade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0279569E" w:rsidR="007C25D7" w:rsidRPr="007C25D7" w:rsidRDefault="00924B50" w:rsidP="007C25D7">
      <w:pPr>
        <w:pStyle w:val="Title-Name"/>
        <w:spacing w:before="0" w:after="0"/>
        <w:jc w:val="center"/>
        <w:rPr>
          <w:rFonts w:cs="Arial"/>
          <w:b/>
        </w:rPr>
      </w:pPr>
      <w:r>
        <w:rPr>
          <w:rFonts w:cs="Arial"/>
          <w:b/>
        </w:rPr>
        <w:t>Vinicius Moreira Cardoso</w:t>
      </w:r>
    </w:p>
    <w:p w14:paraId="10F06BCF" w14:textId="763B2464" w:rsidR="0009003B" w:rsidRDefault="00924B50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Bruno Almeida</w:t>
      </w:r>
    </w:p>
    <w:p w14:paraId="2C3E9C59" w14:textId="0FAF8CD1" w:rsidR="007C25D7" w:rsidRDefault="00924B50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João Gabriel Machado Leonardo</w:t>
      </w:r>
    </w:p>
    <w:p w14:paraId="5CB9DA5B" w14:textId="747CF528" w:rsidR="00924B50" w:rsidRPr="00924B50" w:rsidRDefault="00924B50" w:rsidP="00924B50">
      <w:pPr>
        <w:pStyle w:val="Title-Filename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7AB8924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514423809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97"/>
        <w:gridCol w:w="1911"/>
        <w:gridCol w:w="3076"/>
        <w:gridCol w:w="1633"/>
        <w:gridCol w:w="1735"/>
        <w:gridCol w:w="1400"/>
      </w:tblGrid>
      <w:tr w:rsidR="00924B50" w14:paraId="4FF54235" w14:textId="77777777" w:rsidTr="6C548327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924B50" w14:paraId="04D69EF4" w14:textId="77777777" w:rsidTr="6C548327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31F7316D" w:rsidR="00E7128B" w:rsidRPr="00E7128B" w:rsidRDefault="00924B50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Vinicius Moreira Cardoso</w:t>
            </w:r>
          </w:p>
          <w:p w14:paraId="0F54896D" w14:textId="77777777" w:rsidR="00924B50" w:rsidRDefault="00924B50" w:rsidP="00924B50">
            <w:pPr>
              <w:snapToGrid w:val="0"/>
              <w:jc w:val="center"/>
            </w:pPr>
            <w:r>
              <w:t>Bruno Almeida</w:t>
            </w:r>
          </w:p>
          <w:p w14:paraId="2EDD4A8C" w14:textId="67A8F3A1" w:rsidR="0042144B" w:rsidRDefault="00924B50" w:rsidP="00924B50">
            <w:pPr>
              <w:snapToGrid w:val="0"/>
              <w:jc w:val="center"/>
            </w:pPr>
            <w:r>
              <w:t>João Gabriel Machado Leonardo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680E51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641280B" w:rsidR="00240BB3" w:rsidRPr="00302529" w:rsidRDefault="6C548327" w:rsidP="6C548327">
            <w:pPr>
              <w:snapToGrid w:val="0"/>
              <w:spacing w:line="259" w:lineRule="auto"/>
              <w:jc w:val="center"/>
              <w:rPr>
                <w:b/>
              </w:rPr>
            </w:pPr>
            <w:r w:rsidRPr="6C548327">
              <w:rPr>
                <w:b/>
                <w:bCs/>
              </w:rPr>
              <w:t xml:space="preserve">Leonardo </w:t>
            </w:r>
            <w:proofErr w:type="spellStart"/>
            <w:r w:rsidRPr="6C548327">
              <w:rPr>
                <w:b/>
                <w:bCs/>
              </w:rPr>
              <w:t>Eufrazio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924B50" w14:paraId="6F93DD8D" w14:textId="77777777" w:rsidTr="6C548327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2F34BB6" w14:textId="77777777" w:rsidR="0042144B" w:rsidRPr="00E7128B" w:rsidRDefault="0042144B" w:rsidP="0042144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proofErr w:type="spellStart"/>
            <w:r>
              <w:rPr>
                <w:b/>
              </w:rPr>
              <w:t>NomeGerente</w:t>
            </w:r>
            <w:proofErr w:type="spellEnd"/>
            <w:r w:rsidRPr="00E7128B">
              <w:rPr>
                <w:b/>
              </w:rPr>
              <w:t>&gt;</w:t>
            </w:r>
          </w:p>
          <w:p w14:paraId="5AAC76EF" w14:textId="77777777" w:rsidR="0042144B" w:rsidRDefault="0042144B" w:rsidP="0042144B">
            <w:pPr>
              <w:snapToGrid w:val="0"/>
              <w:jc w:val="center"/>
            </w:pPr>
            <w:r>
              <w:t>&lt;</w:t>
            </w:r>
            <w:proofErr w:type="spellStart"/>
            <w:r w:rsidRPr="009546D5">
              <w:t>NomeAutor</w:t>
            </w:r>
            <w:proofErr w:type="spellEnd"/>
            <w:r>
              <w:t>&gt;</w:t>
            </w:r>
          </w:p>
          <w:p w14:paraId="664114F8" w14:textId="255B854B" w:rsidR="00240BB3" w:rsidRDefault="0042144B" w:rsidP="0042144B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51DBD089" w:rsidR="00240BB3" w:rsidRPr="00302529" w:rsidRDefault="6C548327" w:rsidP="6C548327">
            <w:pPr>
              <w:snapToGrid w:val="0"/>
              <w:spacing w:line="259" w:lineRule="auto"/>
              <w:jc w:val="center"/>
              <w:rPr>
                <w:b/>
              </w:rPr>
            </w:pPr>
            <w:r w:rsidRPr="6C548327">
              <w:rPr>
                <w:b/>
                <w:bCs/>
              </w:rPr>
              <w:t xml:space="preserve">Leonardo </w:t>
            </w:r>
            <w:proofErr w:type="spellStart"/>
            <w:r w:rsidRPr="6C548327">
              <w:rPr>
                <w:b/>
                <w:bCs/>
              </w:rPr>
              <w:t>Eufrazio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924B50" w14:paraId="31C6ADD0" w14:textId="77777777" w:rsidTr="6C548327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514423810"/>
      <w:r>
        <w:lastRenderedPageBreak/>
        <w:t>Índice</w:t>
      </w:r>
      <w:bookmarkEnd w:id="1"/>
    </w:p>
    <w:p w14:paraId="6B2E782D" w14:textId="0DB0FF57" w:rsidR="00577DA6" w:rsidRDefault="0009003B" w:rsidP="00577DA6">
      <w:pPr>
        <w:pStyle w:val="Sumrio1"/>
        <w:tabs>
          <w:tab w:val="clear" w:pos="8640"/>
          <w:tab w:val="right" w:leader="dot" w:pos="10773"/>
        </w:tabs>
        <w:spacing w:before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577DA6">
        <w:rPr>
          <w:noProof/>
        </w:rPr>
        <w:t>Tabela de Revisões</w:t>
      </w:r>
      <w:r w:rsidR="00577DA6">
        <w:rPr>
          <w:noProof/>
        </w:rPr>
        <w:tab/>
      </w:r>
      <w:r w:rsidR="00577DA6">
        <w:rPr>
          <w:noProof/>
        </w:rPr>
        <w:fldChar w:fldCharType="begin"/>
      </w:r>
      <w:r w:rsidR="00577DA6">
        <w:rPr>
          <w:noProof/>
        </w:rPr>
        <w:instrText xml:space="preserve"> PAGEREF _Toc514423809 \h </w:instrText>
      </w:r>
      <w:r w:rsidR="00577DA6">
        <w:rPr>
          <w:noProof/>
        </w:rPr>
      </w:r>
      <w:r w:rsidR="00577DA6">
        <w:rPr>
          <w:noProof/>
        </w:rPr>
        <w:fldChar w:fldCharType="separate"/>
      </w:r>
      <w:r w:rsidR="00577DA6">
        <w:rPr>
          <w:noProof/>
        </w:rPr>
        <w:t>2</w:t>
      </w:r>
      <w:r w:rsidR="00577DA6">
        <w:rPr>
          <w:noProof/>
        </w:rPr>
        <w:fldChar w:fldCharType="end"/>
      </w:r>
    </w:p>
    <w:p w14:paraId="70C5520D" w14:textId="02BDE708" w:rsidR="00577DA6" w:rsidRDefault="00577DA6" w:rsidP="00577DA6">
      <w:pPr>
        <w:pStyle w:val="Sumrio1"/>
        <w:tabs>
          <w:tab w:val="clear" w:pos="8640"/>
          <w:tab w:val="right" w:leader="dot" w:pos="10773"/>
        </w:tabs>
        <w:spacing w:before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CE9B8BA" w14:textId="76EE2BF2" w:rsidR="00577DA6" w:rsidRDefault="00577DA6" w:rsidP="00577DA6">
      <w:pPr>
        <w:pStyle w:val="Sumrio1"/>
        <w:tabs>
          <w:tab w:val="clear" w:pos="8640"/>
          <w:tab w:val="left" w:pos="720"/>
          <w:tab w:val="right" w:leader="dot" w:pos="10773"/>
        </w:tabs>
        <w:spacing w:before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60A917" w14:textId="7B8BA41D" w:rsidR="00577DA6" w:rsidRDefault="00577DA6" w:rsidP="00577DA6">
      <w:pPr>
        <w:pStyle w:val="Sumrio1"/>
        <w:tabs>
          <w:tab w:val="clear" w:pos="8640"/>
          <w:tab w:val="left" w:pos="720"/>
          <w:tab w:val="right" w:leader="dot" w:pos="10773"/>
        </w:tabs>
        <w:spacing w:before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4391F3" w14:textId="61C5EB28" w:rsidR="00577DA6" w:rsidRDefault="00577DA6" w:rsidP="00577DA6">
      <w:pPr>
        <w:pStyle w:val="Sumrio1"/>
        <w:tabs>
          <w:tab w:val="clear" w:pos="8640"/>
          <w:tab w:val="left" w:pos="720"/>
          <w:tab w:val="right" w:leader="dot" w:pos="10773"/>
        </w:tabs>
        <w:spacing w:before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B42F2C4" w14:textId="4EECD59A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2681AB9" w14:textId="6E31D277" w:rsidR="00577DA6" w:rsidRDefault="00577DA6" w:rsidP="00577DA6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ED61D06" w14:textId="43370F81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72445A7" w14:textId="4A6A72DB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590BC50" w14:textId="5A658D45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94F5B8" w14:textId="6EF3D0FB" w:rsidR="00577DA6" w:rsidRDefault="00577DA6" w:rsidP="00577DA6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9A37793" w14:textId="14233230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F2F133F" w14:textId="54AEBA28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C0257B7" w14:textId="72BC9D20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0EBDCD4" w14:textId="09C8E1BC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3836038" w14:textId="6F78596D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0F2ED2" w14:textId="1A79A5F0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B83E609" w14:textId="1C65F4A9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E1CC681" w14:textId="24AC0E6A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0F81788" w14:textId="759D7FF6" w:rsidR="00577DA6" w:rsidRDefault="00577DA6" w:rsidP="00577DA6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8AB9FFD" w14:textId="6231A4BF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256FBF" w14:textId="60205D44" w:rsidR="00577DA6" w:rsidRDefault="00577DA6" w:rsidP="00577DA6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3CCD20" w14:textId="5CBDA231" w:rsidR="00577DA6" w:rsidRDefault="00577DA6">
      <w:pPr>
        <w:pStyle w:val="Sumrio4"/>
        <w:tabs>
          <w:tab w:val="left" w:pos="1698"/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961D32" w14:textId="1EDFEE9D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AEAAF19" w14:textId="05F7EE6B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4C4B2A" w14:textId="2EBDB713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1EC787A" w14:textId="5CD3B292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7D6C193" w14:textId="0DE38D12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4CD1BC3" w14:textId="52F3A6B4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BAEEF3E" w14:textId="74484005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11CEA79" w14:textId="1C960CC3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D5C12B3" w14:textId="190F6BEB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04648D9" w14:textId="7EB4CC77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365955C" w14:textId="28EE8056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B1FACCF" w14:textId="732EC807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935587D" w14:textId="3B40DC06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9.2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E90A4B4" w14:textId="4903FC55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E0B5971" w14:textId="368EF2F5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4732BE7" w14:textId="0FE20D77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1680D50" w14:textId="21512104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FD3B272" w14:textId="04A13D4B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77186F9" w14:textId="4BABDFCF" w:rsidR="00577DA6" w:rsidRDefault="00577DA6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953C3D8" w14:textId="5C73961D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D8CF096" w14:textId="7F277629" w:rsidR="00577DA6" w:rsidRDefault="00577DA6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0F06C05" w14:textId="505BC201" w:rsidR="0009003B" w:rsidRDefault="0009003B" w:rsidP="00DE2401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514423811"/>
      <w:r>
        <w:lastRenderedPageBreak/>
        <w:t>Lista de Figuras</w:t>
      </w:r>
      <w:bookmarkEnd w:id="2"/>
    </w:p>
    <w:p w14:paraId="0F54EAC8" w14:textId="77777777" w:rsidR="002A125A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2A125A" w:rsidRPr="00BC10F6">
        <w:rPr>
          <w:b/>
          <w:noProof/>
        </w:rPr>
        <w:t xml:space="preserve">Figura 1 - </w:t>
      </w:r>
      <w:r w:rsidR="002A125A" w:rsidRPr="00BC10F6">
        <w:rPr>
          <w:noProof/>
        </w:rPr>
        <w:t>Exemplo da implementação.</w:t>
      </w:r>
      <w:r w:rsidR="002A125A">
        <w:rPr>
          <w:noProof/>
        </w:rPr>
        <w:tab/>
      </w:r>
      <w:r w:rsidR="002A125A">
        <w:rPr>
          <w:noProof/>
        </w:rPr>
        <w:fldChar w:fldCharType="begin"/>
      </w:r>
      <w:r w:rsidR="002A125A">
        <w:rPr>
          <w:noProof/>
        </w:rPr>
        <w:instrText xml:space="preserve"> PAGEREF _Toc489463038 \h </w:instrText>
      </w:r>
      <w:r w:rsidR="002A125A">
        <w:rPr>
          <w:noProof/>
        </w:rPr>
      </w:r>
      <w:r w:rsidR="002A125A">
        <w:rPr>
          <w:noProof/>
        </w:rPr>
        <w:fldChar w:fldCharType="separate"/>
      </w:r>
      <w:r w:rsidR="002A125A">
        <w:rPr>
          <w:noProof/>
        </w:rPr>
        <w:t>7</w:t>
      </w:r>
      <w:r w:rsidR="002A125A">
        <w:rPr>
          <w:noProof/>
        </w:rPr>
        <w:fldChar w:fldCharType="end"/>
      </w:r>
    </w:p>
    <w:p w14:paraId="47BFB433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2 -</w:t>
      </w:r>
      <w:r w:rsidRPr="00BC10F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070F58D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3 -</w:t>
      </w:r>
      <w:r w:rsidRPr="00BC10F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88E0B7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4 -</w:t>
      </w:r>
      <w:r w:rsidRPr="00BC10F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2192B1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5 -</w:t>
      </w:r>
      <w:r w:rsidRPr="00BC10F6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1054B57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6 -</w:t>
      </w:r>
      <w:r w:rsidRPr="00BC10F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3284DE6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7 -</w:t>
      </w:r>
      <w:r w:rsidRPr="00BC10F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C417626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8 -</w:t>
      </w:r>
      <w:r w:rsidRPr="00BC10F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65E8AEA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9 -</w:t>
      </w:r>
      <w:r w:rsidRPr="00BC10F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0F06C12" w14:textId="42A8470B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514423812"/>
      <w:r>
        <w:lastRenderedPageBreak/>
        <w:t>Lista de Tabelas</w:t>
      </w:r>
      <w:bookmarkEnd w:id="3"/>
    </w:p>
    <w:p w14:paraId="7E7A3926" w14:textId="6039B4A7" w:rsidR="00C567FC" w:rsidRDefault="0009003B" w:rsidP="00C567F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="00C567FC" w:rsidRPr="002A490B">
        <w:rPr>
          <w:b/>
          <w:noProof/>
        </w:rPr>
        <w:t>Tabela 01 -</w:t>
      </w:r>
      <w:r w:rsidR="00C567FC" w:rsidRPr="002A490B">
        <w:rPr>
          <w:noProof/>
        </w:rPr>
        <w:t xml:space="preserve"> Requisito Req.1.</w:t>
      </w:r>
      <w:r w:rsidR="00C567FC">
        <w:rPr>
          <w:noProof/>
        </w:rPr>
        <w:tab/>
      </w:r>
      <w:r w:rsidR="00C567FC">
        <w:rPr>
          <w:noProof/>
        </w:rPr>
        <w:fldChar w:fldCharType="begin"/>
      </w:r>
      <w:r w:rsidR="00C567FC">
        <w:rPr>
          <w:noProof/>
        </w:rPr>
        <w:instrText xml:space="preserve"> PAGEREF _Toc459887158 \h </w:instrText>
      </w:r>
      <w:r w:rsidR="00C567FC">
        <w:rPr>
          <w:noProof/>
        </w:rPr>
      </w:r>
      <w:r w:rsidR="00C567FC">
        <w:rPr>
          <w:noProof/>
        </w:rPr>
        <w:fldChar w:fldCharType="separate"/>
      </w:r>
      <w:r w:rsidR="00804D41">
        <w:rPr>
          <w:noProof/>
        </w:rPr>
        <w:t>9</w:t>
      </w:r>
      <w:r w:rsidR="00C567FC">
        <w:rPr>
          <w:noProof/>
        </w:rPr>
        <w:fldChar w:fldCharType="end"/>
      </w:r>
    </w:p>
    <w:p w14:paraId="31EF5420" w14:textId="0C9F6685" w:rsidR="00C567FC" w:rsidRDefault="00C567FC" w:rsidP="00C567FC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2193A421" w14:textId="6E26C9BD" w:rsidR="00A37F6F" w:rsidRDefault="00A37F6F" w:rsidP="00A37F6F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Fluxo de evento principal &lt; Login do Administrador &gt;</w:t>
      </w:r>
      <w:r w:rsidRPr="002A490B">
        <w:rPr>
          <w:noProof/>
        </w:rPr>
        <w:t>.</w:t>
      </w:r>
      <w:r>
        <w:rPr>
          <w:noProof/>
        </w:rPr>
        <w:tab/>
        <w:t>11</w:t>
      </w:r>
    </w:p>
    <w:p w14:paraId="380C5590" w14:textId="37F28833" w:rsidR="00A37F6F" w:rsidRDefault="00A37F6F" w:rsidP="00A37F6F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Requisitos Funcionais em Casos de Uso</w:t>
      </w:r>
      <w:r w:rsidRPr="002A490B">
        <w:rPr>
          <w:noProof/>
        </w:rPr>
        <w:t>.</w:t>
      </w:r>
      <w:r>
        <w:rPr>
          <w:noProof/>
        </w:rPr>
        <w:tab/>
        <w:t>18</w:t>
      </w:r>
    </w:p>
    <w:p w14:paraId="03A19D2F" w14:textId="40CF3B0F" w:rsidR="00A37F6F" w:rsidRDefault="00A37F6F" w:rsidP="00A37F6F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Casos de Uso em Classes</w:t>
      </w:r>
      <w:r w:rsidRPr="002A490B">
        <w:rPr>
          <w:noProof/>
        </w:rPr>
        <w:t>.</w:t>
      </w:r>
      <w:r>
        <w:rPr>
          <w:noProof/>
        </w:rPr>
        <w:tab/>
        <w:t>18</w:t>
      </w:r>
    </w:p>
    <w:p w14:paraId="6A17BCC2" w14:textId="7DBB8D96" w:rsidR="00A37F6F" w:rsidRDefault="00A37F6F" w:rsidP="00A37F6F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6</w:t>
      </w:r>
      <w:r w:rsidRPr="002A490B">
        <w:rPr>
          <w:b/>
          <w:noProof/>
        </w:rPr>
        <w:t xml:space="preserve"> -</w:t>
      </w:r>
      <w:r w:rsidRPr="00A37F6F">
        <w:t xml:space="preserve"> </w:t>
      </w:r>
      <w:r w:rsidRPr="00A37F6F">
        <w:rPr>
          <w:noProof/>
        </w:rPr>
        <w:t>Rastreabilidade: Classes em Pacotes</w:t>
      </w:r>
      <w:r w:rsidRPr="002A490B">
        <w:rPr>
          <w:noProof/>
        </w:rPr>
        <w:t>.</w:t>
      </w:r>
      <w:r>
        <w:rPr>
          <w:noProof/>
        </w:rPr>
        <w:tab/>
        <w:t>18</w:t>
      </w:r>
    </w:p>
    <w:p w14:paraId="526A62A2" w14:textId="7FCE0B80" w:rsidR="00A37F6F" w:rsidRDefault="00A37F6F" w:rsidP="00A37F6F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Métricas</w:t>
      </w:r>
      <w:r w:rsidRPr="002A490B">
        <w:rPr>
          <w:noProof/>
        </w:rPr>
        <w:t>.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5656D3DE" w14:textId="68082A58" w:rsidR="00A37F6F" w:rsidRDefault="00A37F6F" w:rsidP="00A37F6F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>
        <w:rPr>
          <w:noProof/>
        </w:rPr>
        <w:t>Lançamento das Horas</w:t>
      </w:r>
      <w:r w:rsidRPr="002A490B">
        <w:rPr>
          <w:noProof/>
        </w:rPr>
        <w:t>.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64D404D9" w14:textId="77777777" w:rsidR="00A37F6F" w:rsidRPr="00A37F6F" w:rsidRDefault="00A37F6F" w:rsidP="00A37F6F"/>
    <w:p w14:paraId="5DAE8DA5" w14:textId="3E16A56A" w:rsidR="00321857" w:rsidRDefault="00321857" w:rsidP="00321857">
      <w:pPr>
        <w:rPr>
          <w:rFonts w:eastAsiaTheme="minorEastAsia"/>
        </w:rPr>
      </w:pPr>
    </w:p>
    <w:p w14:paraId="05D4A0D6" w14:textId="76123A9E" w:rsidR="00321857" w:rsidRDefault="00321857" w:rsidP="00321857">
      <w:pPr>
        <w:rPr>
          <w:rFonts w:eastAsiaTheme="minorEastAsia"/>
        </w:rPr>
      </w:pPr>
    </w:p>
    <w:p w14:paraId="345FA6BA" w14:textId="31B0F4B6" w:rsidR="00321857" w:rsidRDefault="00321857" w:rsidP="00321857">
      <w:pPr>
        <w:rPr>
          <w:rFonts w:eastAsiaTheme="minorEastAsia"/>
        </w:rPr>
      </w:pPr>
    </w:p>
    <w:p w14:paraId="6CA8BB69" w14:textId="3370B229" w:rsidR="00321857" w:rsidRDefault="00321857" w:rsidP="00321857">
      <w:pPr>
        <w:rPr>
          <w:rFonts w:eastAsiaTheme="minorEastAsia"/>
        </w:rPr>
      </w:pPr>
    </w:p>
    <w:p w14:paraId="056F8DEA" w14:textId="77777777" w:rsidR="00321857" w:rsidRPr="00321857" w:rsidRDefault="00321857" w:rsidP="00321857">
      <w:pPr>
        <w:rPr>
          <w:rFonts w:eastAsiaTheme="minorEastAsia"/>
        </w:rPr>
      </w:pPr>
    </w:p>
    <w:p w14:paraId="10F06C18" w14:textId="77777777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514423813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514423814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514423815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514423816"/>
      <w:r>
        <w:t>Introdução</w:t>
      </w:r>
      <w:bookmarkEnd w:id="8"/>
    </w:p>
    <w:p w14:paraId="107479FE" w14:textId="54896CCE" w:rsidR="00155CE1" w:rsidRPr="00155CE1" w:rsidRDefault="00155CE1" w:rsidP="00155CE1">
      <w:pPr>
        <w:ind w:firstLine="708"/>
        <w:jc w:val="both"/>
        <w:rPr>
          <w:u w:val="single"/>
        </w:rPr>
      </w:pPr>
      <w:r>
        <w:t>Uma maternidade possui um complexo sistema de cadastramento, com nomes de v</w:t>
      </w:r>
      <w:r>
        <w:t>á</w:t>
      </w:r>
      <w:r>
        <w:t>rias pacientes, de vários médicos e os bebês recém nascidos</w:t>
      </w:r>
      <w:r>
        <w:t xml:space="preserve"> e muitas vezes enfermeiras e outros encarregados</w:t>
      </w:r>
      <w:r w:rsidR="00DB7E01">
        <w:t>,</w:t>
      </w:r>
      <w:r>
        <w:t xml:space="preserve"> se perdem</w:t>
      </w:r>
      <w:r w:rsidR="004B564E">
        <w:t xml:space="preserve"> ou encontram dificuldades</w:t>
      </w:r>
      <w:r>
        <w:t xml:space="preserve"> em meio a tantas fichas e papeis. </w:t>
      </w:r>
      <w:r w:rsidR="00DB5E6F">
        <w:t xml:space="preserve"> Com isso</w:t>
      </w:r>
      <w:r w:rsidR="00016BF6">
        <w:t xml:space="preserve"> foi pensado em um </w:t>
      </w:r>
      <w:r>
        <w:t>software</w:t>
      </w:r>
      <w:r w:rsidR="00016BF6">
        <w:t xml:space="preserve"> capaz de </w:t>
      </w:r>
      <w:r>
        <w:t>agilizar cadastramentos, procuras e pesquisas sobre as pacientes cadastrados, médicos e os recém nascidos, além</w:t>
      </w:r>
      <w:r w:rsidR="00624A50">
        <w:t xml:space="preserve"> de também ter controle de acompanhantes da paciente</w:t>
      </w:r>
      <w:r w:rsidR="001C54EA">
        <w:t>, para que não haja nenhuma adversidade durante a permanência da paciente no hospital</w:t>
      </w:r>
      <w:r w:rsidR="006C483E">
        <w:t>, assi</w:t>
      </w:r>
      <w:r w:rsidR="00991E8E">
        <w:t xml:space="preserve">m o </w:t>
      </w:r>
      <w:r w:rsidR="00991E8E" w:rsidRPr="009A3AD5">
        <w:rPr>
          <w:i/>
          <w:iCs/>
        </w:rPr>
        <w:t>software</w:t>
      </w:r>
      <w:r w:rsidR="00991E8E">
        <w:t xml:space="preserve"> </w:t>
      </w:r>
      <w:r w:rsidR="00AE7FDC">
        <w:t>será</w:t>
      </w:r>
      <w:r w:rsidR="00991E8E">
        <w:t xml:space="preserve"> cap</w:t>
      </w:r>
      <w:r w:rsidR="00610844">
        <w:t>az</w:t>
      </w:r>
      <w:r w:rsidR="00991E8E">
        <w:t xml:space="preserve"> de trazer mais comodidade e segurança para os respons</w:t>
      </w:r>
      <w:r w:rsidR="00F80A94">
        <w:t xml:space="preserve">áveis pela maternidade em </w:t>
      </w:r>
      <w:r w:rsidR="00610844">
        <w:t>g</w:t>
      </w:r>
      <w:r w:rsidR="00F80A94">
        <w:t>eral.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514423817"/>
      <w:r>
        <w:t>Escopo</w:t>
      </w:r>
      <w:bookmarkEnd w:id="9"/>
    </w:p>
    <w:p w14:paraId="10F06C2A" w14:textId="4FE47C2F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</w:t>
      </w:r>
      <w:r w:rsidR="00AF0A7B">
        <w:rPr>
          <w:i w:val="0"/>
          <w:color w:val="000000"/>
        </w:rPr>
        <w:t xml:space="preserve"> </w:t>
      </w:r>
      <w:r w:rsidR="00AF0A7B" w:rsidRPr="00610844">
        <w:rPr>
          <w:iCs/>
          <w:color w:val="000000"/>
        </w:rPr>
        <w:t>software</w:t>
      </w:r>
      <w:r w:rsidR="00C447B2">
        <w:rPr>
          <w:i w:val="0"/>
          <w:color w:val="000000"/>
        </w:rPr>
        <w:t xml:space="preserve"> capaz de cadastrar, </w:t>
      </w:r>
      <w:r w:rsidR="00FA7686">
        <w:rPr>
          <w:i w:val="0"/>
          <w:color w:val="000000"/>
        </w:rPr>
        <w:t xml:space="preserve">excluir, fazer pesquisas </w:t>
      </w:r>
      <w:r w:rsidR="00CE66CC">
        <w:rPr>
          <w:i w:val="0"/>
          <w:color w:val="000000"/>
        </w:rPr>
        <w:t>e editar informações d</w:t>
      </w:r>
      <w:r w:rsidR="0038793D">
        <w:rPr>
          <w:i w:val="0"/>
          <w:color w:val="000000"/>
        </w:rPr>
        <w:t xml:space="preserve">e pacientes, médicos, dos </w:t>
      </w:r>
      <w:r w:rsidR="00942561">
        <w:rPr>
          <w:i w:val="0"/>
          <w:color w:val="000000"/>
        </w:rPr>
        <w:t>bebês</w:t>
      </w:r>
      <w:r w:rsidR="0038793D">
        <w:rPr>
          <w:i w:val="0"/>
          <w:color w:val="000000"/>
        </w:rPr>
        <w:t xml:space="preserve"> </w:t>
      </w:r>
      <w:proofErr w:type="gramStart"/>
      <w:r w:rsidR="0038793D">
        <w:rPr>
          <w:i w:val="0"/>
          <w:color w:val="000000"/>
        </w:rPr>
        <w:t>e também</w:t>
      </w:r>
      <w:proofErr w:type="gramEnd"/>
      <w:r w:rsidR="0038793D">
        <w:rPr>
          <w:i w:val="0"/>
          <w:color w:val="000000"/>
        </w:rPr>
        <w:t xml:space="preserve"> dos acompanhantes das pacientes</w:t>
      </w:r>
      <w:r w:rsidR="00CD272E">
        <w:rPr>
          <w:i w:val="0"/>
          <w:color w:val="000000"/>
        </w:rPr>
        <w:t xml:space="preserve">. Todo esse processo </w:t>
      </w:r>
      <w:r w:rsidR="00032F40">
        <w:rPr>
          <w:i w:val="0"/>
          <w:color w:val="000000"/>
        </w:rPr>
        <w:t xml:space="preserve">é conectado com um banco de dados, que tem a função de guardar </w:t>
      </w:r>
      <w:r w:rsidR="00493C86">
        <w:rPr>
          <w:i w:val="0"/>
          <w:color w:val="000000"/>
        </w:rPr>
        <w:t xml:space="preserve">as informações </w:t>
      </w:r>
      <w:r w:rsidR="00DE1579">
        <w:rPr>
          <w:i w:val="0"/>
          <w:color w:val="000000"/>
        </w:rPr>
        <w:t xml:space="preserve">escritas no </w:t>
      </w:r>
      <w:r w:rsidR="00DE1579" w:rsidRPr="00CD01A9">
        <w:rPr>
          <w:iCs/>
          <w:color w:val="000000"/>
        </w:rPr>
        <w:t>software.</w:t>
      </w:r>
    </w:p>
    <w:p w14:paraId="6FA30CF6" w14:textId="524A3D27" w:rsidR="004E7FB8" w:rsidRDefault="004E7FB8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A função cadastrar </w:t>
      </w:r>
      <w:r w:rsidR="002C7251">
        <w:rPr>
          <w:i w:val="0"/>
          <w:color w:val="000000"/>
        </w:rPr>
        <w:t xml:space="preserve">é feita em todos </w:t>
      </w:r>
      <w:r w:rsidR="00E77B2F">
        <w:rPr>
          <w:i w:val="0"/>
          <w:color w:val="000000"/>
        </w:rPr>
        <w:t xml:space="preserve">as entidades (paciente, médico, </w:t>
      </w:r>
      <w:r w:rsidR="00942561">
        <w:rPr>
          <w:i w:val="0"/>
          <w:color w:val="000000"/>
        </w:rPr>
        <w:t>bebê</w:t>
      </w:r>
      <w:r w:rsidR="008C0CBC">
        <w:rPr>
          <w:i w:val="0"/>
          <w:color w:val="000000"/>
        </w:rPr>
        <w:t xml:space="preserve"> e acompanhante), </w:t>
      </w:r>
      <w:r w:rsidR="008A1285">
        <w:rPr>
          <w:i w:val="0"/>
          <w:color w:val="000000"/>
        </w:rPr>
        <w:t>é necessário colocar informações essenciais como nome e documentos, e em alguns casos como no médico é necessário informações específicas.</w:t>
      </w:r>
    </w:p>
    <w:p w14:paraId="6AFC9657" w14:textId="298D5FC0" w:rsidR="008A1285" w:rsidRDefault="008A1285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A função </w:t>
      </w:r>
      <w:r w:rsidR="00F11A42">
        <w:rPr>
          <w:i w:val="0"/>
          <w:color w:val="000000"/>
        </w:rPr>
        <w:t>pesquisar</w:t>
      </w:r>
      <w:r w:rsidR="005F1938">
        <w:rPr>
          <w:i w:val="0"/>
          <w:color w:val="000000"/>
        </w:rPr>
        <w:t xml:space="preserve"> será feita a partir da identificação de documento da </w:t>
      </w:r>
      <w:r w:rsidR="005332DC">
        <w:rPr>
          <w:i w:val="0"/>
          <w:color w:val="000000"/>
        </w:rPr>
        <w:t xml:space="preserve">paciente(mãe), </w:t>
      </w:r>
      <w:r w:rsidR="00F047A6">
        <w:rPr>
          <w:i w:val="0"/>
          <w:color w:val="000000"/>
        </w:rPr>
        <w:t>assim que a pesquisa for concluída</w:t>
      </w:r>
      <w:r w:rsidR="0015548C">
        <w:rPr>
          <w:i w:val="0"/>
          <w:color w:val="000000"/>
        </w:rPr>
        <w:t xml:space="preserve">, informações como nome da paciente, nomes dos </w:t>
      </w:r>
      <w:r w:rsidR="00942561">
        <w:rPr>
          <w:i w:val="0"/>
          <w:color w:val="000000"/>
        </w:rPr>
        <w:t>bebês</w:t>
      </w:r>
      <w:r w:rsidR="0015548C">
        <w:rPr>
          <w:i w:val="0"/>
          <w:color w:val="000000"/>
        </w:rPr>
        <w:t xml:space="preserve"> da paciente, médicos responsáveis e acompanhantes irão aparecer na tela.</w:t>
      </w:r>
    </w:p>
    <w:p w14:paraId="7E1864CA" w14:textId="64A735D5" w:rsidR="0015548C" w:rsidRDefault="00946047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A função deletar,</w:t>
      </w:r>
      <w:r w:rsidR="002C3913">
        <w:rPr>
          <w:i w:val="0"/>
          <w:color w:val="000000"/>
        </w:rPr>
        <w:t xml:space="preserve"> se estende pela paciente, e pelo </w:t>
      </w:r>
      <w:r w:rsidR="00942561">
        <w:rPr>
          <w:i w:val="0"/>
          <w:color w:val="000000"/>
        </w:rPr>
        <w:t>bebê</w:t>
      </w:r>
      <w:r w:rsidR="002C3913">
        <w:rPr>
          <w:i w:val="0"/>
          <w:color w:val="000000"/>
        </w:rPr>
        <w:t xml:space="preserve">, sendo que assim que uma paciente é deletada do sistema os </w:t>
      </w:r>
      <w:r w:rsidR="004F7FAF">
        <w:rPr>
          <w:i w:val="0"/>
          <w:color w:val="000000"/>
        </w:rPr>
        <w:t>bebês</w:t>
      </w:r>
      <w:r w:rsidR="002C3913">
        <w:rPr>
          <w:i w:val="0"/>
          <w:color w:val="000000"/>
        </w:rPr>
        <w:t xml:space="preserve"> relacionados a ela, também serão deletados</w:t>
      </w:r>
      <w:r w:rsidR="00942561">
        <w:rPr>
          <w:i w:val="0"/>
          <w:color w:val="000000"/>
        </w:rPr>
        <w:t>, o mesmo acontece com seus acompanhantes</w:t>
      </w:r>
      <w:r w:rsidR="002C3913">
        <w:rPr>
          <w:i w:val="0"/>
          <w:color w:val="000000"/>
        </w:rPr>
        <w:t xml:space="preserve">. Porém se um </w:t>
      </w:r>
      <w:r w:rsidR="00942561">
        <w:rPr>
          <w:i w:val="0"/>
          <w:color w:val="000000"/>
        </w:rPr>
        <w:t>bebê</w:t>
      </w:r>
      <w:r w:rsidR="002C3913">
        <w:rPr>
          <w:i w:val="0"/>
          <w:color w:val="000000"/>
        </w:rPr>
        <w:t xml:space="preserve"> for deletado do sistema, a paciente relacionada com </w:t>
      </w:r>
      <w:r w:rsidR="00FC6FF9">
        <w:rPr>
          <w:i w:val="0"/>
          <w:color w:val="000000"/>
        </w:rPr>
        <w:t>ele</w:t>
      </w:r>
      <w:r w:rsidR="002C3913">
        <w:rPr>
          <w:i w:val="0"/>
          <w:color w:val="000000"/>
        </w:rPr>
        <w:t>, não será</w:t>
      </w:r>
      <w:r w:rsidR="00FC6FF9">
        <w:rPr>
          <w:i w:val="0"/>
          <w:color w:val="000000"/>
        </w:rPr>
        <w:t xml:space="preserve"> deletada</w:t>
      </w:r>
      <w:r w:rsidR="002C3913">
        <w:rPr>
          <w:i w:val="0"/>
          <w:color w:val="000000"/>
        </w:rPr>
        <w:t>.</w:t>
      </w:r>
    </w:p>
    <w:p w14:paraId="7DC92AA1" w14:textId="600454C5" w:rsidR="00FC6FF9" w:rsidRDefault="00EF469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A fun</w:t>
      </w:r>
      <w:r w:rsidR="00BD3819">
        <w:rPr>
          <w:i w:val="0"/>
          <w:color w:val="000000"/>
        </w:rPr>
        <w:t>ção de edição é restrita também para a paciente, para o bebê e para os acompanhantes</w:t>
      </w:r>
      <w:r w:rsidR="00261C8A">
        <w:rPr>
          <w:i w:val="0"/>
          <w:color w:val="000000"/>
        </w:rPr>
        <w:t>.</w:t>
      </w:r>
    </w:p>
    <w:p w14:paraId="10F06C2D" w14:textId="1CB68EFB" w:rsidR="00DF56AE" w:rsidRPr="00DF56AE" w:rsidRDefault="00261C8A" w:rsidP="00953D9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Todas as informaç</w:t>
      </w:r>
      <w:r w:rsidR="009C7DBC">
        <w:rPr>
          <w:i w:val="0"/>
          <w:color w:val="000000"/>
        </w:rPr>
        <w:t xml:space="preserve">ões serão processadas e guardas por um </w:t>
      </w:r>
      <w:r w:rsidR="00256C72">
        <w:rPr>
          <w:i w:val="0"/>
          <w:color w:val="000000"/>
        </w:rPr>
        <w:t>b</w:t>
      </w:r>
      <w:r w:rsidR="009C7DBC">
        <w:rPr>
          <w:i w:val="0"/>
          <w:color w:val="000000"/>
        </w:rPr>
        <w:t>anco de dados relacional</w:t>
      </w:r>
      <w:r w:rsidR="00256C72">
        <w:rPr>
          <w:i w:val="0"/>
          <w:color w:val="000000"/>
        </w:rPr>
        <w:t xml:space="preserve">, no qual estarão disponíveis tanto para pesquisas, </w:t>
      </w:r>
      <w:r w:rsidR="00A77DDB">
        <w:rPr>
          <w:i w:val="0"/>
          <w:color w:val="000000"/>
        </w:rPr>
        <w:t>atualizações e exclusões</w:t>
      </w:r>
      <w:r w:rsidR="00197584">
        <w:rPr>
          <w:i w:val="0"/>
          <w:color w:val="000000"/>
        </w:rPr>
        <w:t>, admitindo os relacionamentos corretos</w:t>
      </w:r>
      <w:r w:rsidR="00953D92">
        <w:rPr>
          <w:i w:val="0"/>
          <w:color w:val="000000"/>
        </w:rPr>
        <w:t>.</w:t>
      </w:r>
    </w:p>
    <w:p w14:paraId="10F06C2E" w14:textId="229804C8" w:rsidR="0009003B" w:rsidRDefault="0009003B" w:rsidP="00DF56AE">
      <w:pPr>
        <w:pStyle w:val="Comment"/>
        <w:keepNext/>
        <w:ind w:firstLine="708"/>
        <w:jc w:val="center"/>
      </w:pPr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0" w:name="_Toc514423818"/>
      <w:r>
        <w:t>Descrição de funcionamento</w:t>
      </w:r>
      <w:bookmarkEnd w:id="10"/>
    </w:p>
    <w:p w14:paraId="10F06C31" w14:textId="2746DDE2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</w:t>
      </w:r>
      <w:r w:rsidR="00D34074">
        <w:rPr>
          <w:i w:val="0"/>
          <w:color w:val="000000"/>
        </w:rPr>
        <w:t>Software</w:t>
      </w:r>
      <w:r>
        <w:rPr>
          <w:i w:val="0"/>
          <w:color w:val="000000"/>
        </w:rPr>
        <w:t xml:space="preserve"> atuará como </w:t>
      </w:r>
      <w:r w:rsidR="000878EE" w:rsidRPr="000878EE">
        <w:rPr>
          <w:color w:val="000000"/>
        </w:rPr>
        <w:t>Software</w:t>
      </w:r>
      <w:r w:rsidR="003541C0">
        <w:rPr>
          <w:color w:val="000000"/>
        </w:rPr>
        <w:t xml:space="preserve"> de controle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 w:rsidR="007811FF">
        <w:rPr>
          <w:i w:val="0"/>
          <w:color w:val="000000"/>
        </w:rPr>
        <w:t xml:space="preserve">, conectado a um banco de dados relacional </w:t>
      </w:r>
      <w:r w:rsidR="00EB578A">
        <w:rPr>
          <w:i w:val="0"/>
          <w:color w:val="000000"/>
        </w:rPr>
        <w:t>MYSQL</w:t>
      </w:r>
      <w:r w:rsidR="007833BE">
        <w:rPr>
          <w:i w:val="0"/>
          <w:color w:val="000000"/>
        </w:rPr>
        <w:t>, todas as informações escritas no software serão salvas no Banco de Dados</w:t>
      </w:r>
      <w:r w:rsidR="00633BBC">
        <w:rPr>
          <w:i w:val="0"/>
          <w:color w:val="000000"/>
        </w:rPr>
        <w:t>.</w:t>
      </w:r>
    </w:p>
    <w:p w14:paraId="64BAE42B" w14:textId="578C4A73" w:rsidR="00633BBC" w:rsidRDefault="00633BBC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Primeiro o usuário</w:t>
      </w:r>
      <w:r w:rsidR="00B43EC6">
        <w:rPr>
          <w:i w:val="0"/>
          <w:color w:val="000000"/>
        </w:rPr>
        <w:t xml:space="preserve"> </w:t>
      </w:r>
      <w:r w:rsidR="00AB165F">
        <w:rPr>
          <w:i w:val="0"/>
          <w:color w:val="000000"/>
        </w:rPr>
        <w:t>irá</w:t>
      </w:r>
      <w:r w:rsidR="00B43EC6">
        <w:rPr>
          <w:i w:val="0"/>
          <w:color w:val="000000"/>
        </w:rPr>
        <w:t xml:space="preserve"> fazer a escolha de qual ação ele quer fazer</w:t>
      </w:r>
      <w:r w:rsidR="00A83A8F">
        <w:rPr>
          <w:i w:val="0"/>
          <w:color w:val="000000"/>
        </w:rPr>
        <w:t>, se ele quer cadastrar, editar, pesquisar, remover ou editar alguma entidade. Depois das escolhas as ações ele se depara</w:t>
      </w:r>
      <w:r w:rsidR="00BB1D05">
        <w:rPr>
          <w:i w:val="0"/>
          <w:color w:val="000000"/>
        </w:rPr>
        <w:t xml:space="preserve">r </w:t>
      </w:r>
      <w:r w:rsidR="00A83A8F">
        <w:rPr>
          <w:i w:val="0"/>
          <w:color w:val="000000"/>
        </w:rPr>
        <w:t xml:space="preserve">com qual entidade ele quer fazer a ação, por exemplo, se ele escolher cadastrar, </w:t>
      </w:r>
      <w:r w:rsidR="00DA766B">
        <w:rPr>
          <w:i w:val="0"/>
          <w:color w:val="000000"/>
        </w:rPr>
        <w:t>dentro da função cadastrar, terá a opção de cadastramento de paciente(mãe)</w:t>
      </w:r>
      <w:r w:rsidR="00C87AFB">
        <w:rPr>
          <w:i w:val="0"/>
          <w:color w:val="000000"/>
        </w:rPr>
        <w:t xml:space="preserve">, </w:t>
      </w:r>
      <w:r w:rsidR="00AB165F">
        <w:rPr>
          <w:i w:val="0"/>
          <w:color w:val="000000"/>
        </w:rPr>
        <w:t>bebê</w:t>
      </w:r>
      <w:r w:rsidR="00C87AFB">
        <w:rPr>
          <w:i w:val="0"/>
          <w:color w:val="000000"/>
        </w:rPr>
        <w:t xml:space="preserve">, </w:t>
      </w:r>
      <w:r w:rsidR="00AB165F">
        <w:rPr>
          <w:i w:val="0"/>
          <w:color w:val="000000"/>
        </w:rPr>
        <w:t>médico</w:t>
      </w:r>
      <w:r w:rsidR="00C87AFB">
        <w:rPr>
          <w:i w:val="0"/>
          <w:color w:val="000000"/>
        </w:rPr>
        <w:t xml:space="preserve"> e acompanhante</w:t>
      </w:r>
      <w:r w:rsidR="00BB1D05">
        <w:rPr>
          <w:i w:val="0"/>
          <w:color w:val="000000"/>
        </w:rPr>
        <w:t>.</w:t>
      </w:r>
    </w:p>
    <w:p w14:paraId="3C10F06C" w14:textId="598F7752" w:rsidR="00B47A15" w:rsidRDefault="00B47A15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Tod</w:t>
      </w:r>
      <w:r w:rsidR="00FA5057">
        <w:rPr>
          <w:i w:val="0"/>
          <w:color w:val="000000"/>
        </w:rPr>
        <w:t>as as informações</w:t>
      </w:r>
      <w:r w:rsidR="00EF3FA5">
        <w:rPr>
          <w:i w:val="0"/>
          <w:color w:val="000000"/>
        </w:rPr>
        <w:t xml:space="preserve"> de cada entidade</w:t>
      </w:r>
      <w:r w:rsidR="00604A52">
        <w:rPr>
          <w:i w:val="0"/>
          <w:color w:val="000000"/>
        </w:rPr>
        <w:t xml:space="preserve"> digitadas no programa, serão</w:t>
      </w:r>
      <w:r w:rsidR="00EF3FA5">
        <w:rPr>
          <w:i w:val="0"/>
          <w:color w:val="000000"/>
        </w:rPr>
        <w:t xml:space="preserve"> encaminhadas para classes </w:t>
      </w:r>
      <w:r w:rsidR="008425B0">
        <w:rPr>
          <w:i w:val="0"/>
          <w:color w:val="000000"/>
        </w:rPr>
        <w:t>denominadas DAO</w:t>
      </w:r>
      <w:r w:rsidR="00E64B16">
        <w:rPr>
          <w:i w:val="0"/>
          <w:color w:val="000000"/>
        </w:rPr>
        <w:t xml:space="preserve"> </w:t>
      </w:r>
      <w:r w:rsidR="008425B0">
        <w:rPr>
          <w:i w:val="0"/>
          <w:color w:val="000000"/>
        </w:rPr>
        <w:t xml:space="preserve">de cada entidade, nesta classe, o Java </w:t>
      </w:r>
      <w:r w:rsidR="006324CB">
        <w:rPr>
          <w:i w:val="0"/>
          <w:color w:val="000000"/>
        </w:rPr>
        <w:t>irá</w:t>
      </w:r>
      <w:r w:rsidR="008425B0">
        <w:rPr>
          <w:i w:val="0"/>
          <w:color w:val="000000"/>
        </w:rPr>
        <w:t xml:space="preserve"> fazer a conexão entre </w:t>
      </w:r>
      <w:r w:rsidR="002E1C8D">
        <w:rPr>
          <w:i w:val="0"/>
          <w:color w:val="000000"/>
        </w:rPr>
        <w:t xml:space="preserve">as informações da classe, e a tabela correspondentes </w:t>
      </w:r>
      <w:r w:rsidR="00EE6BCB">
        <w:rPr>
          <w:i w:val="0"/>
          <w:color w:val="000000"/>
        </w:rPr>
        <w:t>no SQL</w:t>
      </w:r>
      <w:r w:rsidR="00E64B16">
        <w:rPr>
          <w:i w:val="0"/>
          <w:color w:val="000000"/>
        </w:rPr>
        <w:t>, assim qualquer dado poderá ser salvo no banco e também ser transmitido do banco para o Software</w:t>
      </w:r>
    </w:p>
    <w:p w14:paraId="1F90B941" w14:textId="77777777" w:rsidR="00AB165F" w:rsidRDefault="00AB165F">
      <w:pPr>
        <w:pStyle w:val="Comment"/>
        <w:ind w:firstLine="708"/>
        <w:rPr>
          <w:i w:val="0"/>
          <w:color w:val="000000"/>
        </w:rPr>
      </w:pPr>
    </w:p>
    <w:p w14:paraId="10F06C3A" w14:textId="2FB87CB9" w:rsidR="00D866FE" w:rsidRDefault="00C412E4" w:rsidP="00D866FE">
      <w:pPr>
        <w:pStyle w:val="Comment"/>
        <w:ind w:firstLine="708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C20FA4" wp14:editId="092EE029">
            <wp:extent cx="5364480" cy="7685654"/>
            <wp:effectExtent l="0" t="0" r="7620" b="0"/>
            <wp:docPr id="13" name="Imagem 13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uxogram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20" cy="770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539582A6" w14:textId="29C1F20C" w:rsidR="00C54C45" w:rsidRDefault="00C54C45" w:rsidP="00C54C45">
      <w:pPr>
        <w:rPr>
          <w:i/>
          <w:noProof/>
          <w:color w:val="0000FF"/>
        </w:rPr>
      </w:pPr>
    </w:p>
    <w:p w14:paraId="374CB0B6" w14:textId="63BE0ADB" w:rsidR="00C54C45" w:rsidRDefault="00C54C45" w:rsidP="00C54C45">
      <w:pPr>
        <w:pStyle w:val="Legenda"/>
        <w:rPr>
          <w:i w:val="0"/>
        </w:rPr>
      </w:pPr>
      <w:r>
        <w:tab/>
      </w:r>
      <w:bookmarkStart w:id="12" w:name="_Toc489463040"/>
      <w:bookmarkStart w:id="13" w:name="_Toc459887110"/>
      <w:r>
        <w:rPr>
          <w:b/>
          <w:i w:val="0"/>
        </w:rPr>
        <w:t>Figura</w:t>
      </w:r>
      <w:r w:rsidR="00BC01BF">
        <w:rPr>
          <w:b/>
          <w:i w:val="0"/>
        </w:rPr>
        <w:t xml:space="preserve"> 1</w:t>
      </w:r>
      <w:r>
        <w:t xml:space="preserve"> </w:t>
      </w:r>
      <w:r>
        <w:rPr>
          <w:b/>
          <w:i w:val="0"/>
        </w:rPr>
        <w:t>-</w:t>
      </w:r>
      <w:r>
        <w:rPr>
          <w:i w:val="0"/>
        </w:rPr>
        <w:t xml:space="preserve"> Fluxograma d</w:t>
      </w:r>
      <w:r w:rsidR="00BC01BF">
        <w:rPr>
          <w:i w:val="0"/>
        </w:rPr>
        <w:t>a Maternidade</w:t>
      </w:r>
      <w:r>
        <w:rPr>
          <w:i w:val="0"/>
        </w:rPr>
        <w:t>.</w:t>
      </w:r>
      <w:bookmarkEnd w:id="12"/>
      <w:bookmarkEnd w:id="13"/>
    </w:p>
    <w:p w14:paraId="106F84BD" w14:textId="142410B5" w:rsidR="00C54C45" w:rsidRPr="00C54C45" w:rsidRDefault="00C54C45" w:rsidP="00C54C45">
      <w:pPr>
        <w:tabs>
          <w:tab w:val="left" w:pos="3624"/>
        </w:tabs>
      </w:pPr>
    </w:p>
    <w:p w14:paraId="10F06C3C" w14:textId="77777777" w:rsidR="0009003B" w:rsidRDefault="0009003B">
      <w:pPr>
        <w:pStyle w:val="Ttulo1"/>
      </w:pPr>
      <w:bookmarkStart w:id="14" w:name="_Toc514423819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514423820"/>
      <w:r>
        <w:t>Requisitos Funcionais</w:t>
      </w:r>
      <w:bookmarkEnd w:id="15"/>
      <w:r>
        <w:t xml:space="preserve"> </w:t>
      </w:r>
    </w:p>
    <w:p w14:paraId="10F06C3E" w14:textId="063D0F45" w:rsidR="0009003B" w:rsidRPr="00DB468B" w:rsidRDefault="0009003B" w:rsidP="00194999">
      <w:pPr>
        <w:pStyle w:val="Ttulo3"/>
        <w:ind w:left="1560" w:hanging="851"/>
      </w:pPr>
      <w:bookmarkStart w:id="16" w:name="_Toc514423821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620B2C" w:rsidRDefault="00F26381" w:rsidP="00194999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14:paraId="10F06C41" w14:textId="594547F0" w:rsidR="00F26381" w:rsidRPr="00620B2C" w:rsidRDefault="00F26381" w:rsidP="00194999">
            <w:pPr>
              <w:snapToGrid w:val="0"/>
              <w:jc w:val="both"/>
            </w:pPr>
            <w:r w:rsidRPr="00620B2C">
              <w:t>- Nome</w:t>
            </w:r>
            <w:r w:rsidR="00194999" w:rsidRPr="00620B2C">
              <w:t>;</w:t>
            </w:r>
          </w:p>
          <w:p w14:paraId="10F06C42" w14:textId="45019544" w:rsidR="00F26381" w:rsidRPr="00620B2C" w:rsidRDefault="00F26381" w:rsidP="0019499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.</w:t>
            </w:r>
          </w:p>
          <w:p w14:paraId="10F06C43" w14:textId="77777777" w:rsidR="00F26381" w:rsidRPr="00620B2C" w:rsidRDefault="00F26381" w:rsidP="00194999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620B2C" w:rsidRDefault="00F26381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620B2C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42BFDD19" w:rsidR="0009003B" w:rsidRPr="00194999" w:rsidRDefault="0009003B" w:rsidP="00A60644">
      <w:pPr>
        <w:pStyle w:val="Legenda"/>
        <w:rPr>
          <w:i w:val="0"/>
        </w:rPr>
      </w:pPr>
      <w:bookmarkStart w:id="17" w:name="_Toc459887158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7"/>
    </w:p>
    <w:p w14:paraId="10F06C4D" w14:textId="7FC0BB3D" w:rsidR="0009003B" w:rsidRPr="00DB468B" w:rsidRDefault="0009003B" w:rsidP="00194999">
      <w:pPr>
        <w:pStyle w:val="Ttulo3"/>
        <w:ind w:left="1560" w:hanging="851"/>
      </w:pPr>
      <w:bookmarkStart w:id="18" w:name="_Toc514423822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620B2C" w:rsidRDefault="00AB021E" w:rsidP="00F850B9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14:paraId="10F06C50" w14:textId="6C157D78" w:rsidR="00AB021E" w:rsidRPr="00620B2C" w:rsidRDefault="00AB021E" w:rsidP="00F850B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;</w:t>
            </w:r>
          </w:p>
          <w:p w14:paraId="10F06C51" w14:textId="6575AFE1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="00194999" w:rsidRPr="00620B2C">
              <w:t>início</w:t>
            </w:r>
            <w:r w:rsidRPr="00620B2C">
              <w:t xml:space="preserve"> do cadastro</w:t>
            </w:r>
            <w:r w:rsidR="00194999" w:rsidRPr="00620B2C">
              <w:t>;</w:t>
            </w:r>
          </w:p>
          <w:p w14:paraId="10F06C52" w14:textId="016C5099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Data do </w:t>
            </w:r>
            <w:r w:rsidR="00194999" w:rsidRPr="00620B2C">
              <w:t>último</w:t>
            </w:r>
            <w:r w:rsidRPr="00620B2C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620B2C" w:rsidRDefault="00AB021E" w:rsidP="00F850B9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08199FF5" w:rsidR="0009003B" w:rsidRPr="00194999" w:rsidRDefault="0009003B" w:rsidP="00A60644">
      <w:pPr>
        <w:pStyle w:val="Legenda"/>
        <w:rPr>
          <w:i w:val="0"/>
        </w:rPr>
      </w:pPr>
      <w:bookmarkStart w:id="19" w:name="_Toc45988715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19"/>
    </w:p>
    <w:p w14:paraId="57E7D4AE" w14:textId="73D70341" w:rsidR="009F697A" w:rsidRDefault="009F697A">
      <w:pPr>
        <w:pStyle w:val="Ttulo2"/>
        <w:pageBreakBefore/>
      </w:pPr>
      <w:bookmarkStart w:id="20" w:name="_Toc514423823"/>
      <w:r>
        <w:lastRenderedPageBreak/>
        <w:t>Diagrama de Casos de Uso</w:t>
      </w:r>
      <w:bookmarkEnd w:id="20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70C85929" w:rsidR="009B64DB" w:rsidRPr="00194999" w:rsidRDefault="009B64DB" w:rsidP="009B64DB">
      <w:pPr>
        <w:pStyle w:val="Legenda"/>
        <w:rPr>
          <w:i w:val="0"/>
        </w:rPr>
      </w:pPr>
      <w:bookmarkStart w:id="21" w:name="_Toc459887111"/>
      <w:bookmarkStart w:id="22" w:name="_Toc48946304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1"/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514423824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514423825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514423826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514423827"/>
      <w:r w:rsidRPr="025696AF">
        <w:t>Login</w:t>
      </w:r>
      <w:bookmarkEnd w:id="28"/>
      <w:bookmarkEnd w:id="29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514423828"/>
      <w:r>
        <w:lastRenderedPageBreak/>
        <w:t>Requisitos Não-Funcionais</w:t>
      </w:r>
      <w:bookmarkEnd w:id="32"/>
    </w:p>
    <w:p w14:paraId="10F06C5C" w14:textId="4AFDE638" w:rsidR="0009003B" w:rsidRDefault="0009003B">
      <w:pPr>
        <w:pStyle w:val="Ttulo3"/>
      </w:pPr>
      <w:bookmarkStart w:id="33" w:name="_Toc514423829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514423830"/>
      <w:r>
        <w:t>Requisitos de Desempenho</w:t>
      </w:r>
      <w:bookmarkEnd w:id="34"/>
      <w:bookmarkEnd w:id="35"/>
    </w:p>
    <w:p w14:paraId="10F06C60" w14:textId="764658C6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514423831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37" w:name="_Toc514423832"/>
      <w:r>
        <w:lastRenderedPageBreak/>
        <w:t>Projeto Arquitetural</w:t>
      </w:r>
      <w:bookmarkEnd w:id="37"/>
    </w:p>
    <w:p w14:paraId="10F06C70" w14:textId="315F0AF8" w:rsidR="00A60644" w:rsidRDefault="00A60644" w:rsidP="009F697A">
      <w:pPr>
        <w:pStyle w:val="Ttulo2"/>
      </w:pPr>
      <w:bookmarkStart w:id="38" w:name="_Toc514423833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38"/>
    </w:p>
    <w:p w14:paraId="10F06C71" w14:textId="77777777"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4" w14:textId="14999F01" w:rsidR="00A60644" w:rsidRPr="00E3544C" w:rsidRDefault="00C567FC" w:rsidP="001B2083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5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5" w14:textId="77777777" w:rsidR="00A60644" w:rsidRDefault="00A60644" w:rsidP="00A60644"/>
    <w:p w14:paraId="250DEE26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6" w14:textId="3EE0275D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t>6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7" w14:textId="374719DB" w:rsidR="00A60644" w:rsidRDefault="00A60644" w:rsidP="009F697A">
      <w:pPr>
        <w:pStyle w:val="Ttulo2"/>
      </w:pPr>
      <w:bookmarkStart w:id="39" w:name="_Toc514423834"/>
      <w:r>
        <w:lastRenderedPageBreak/>
        <w:t xml:space="preserve">Relacionamentos UML para </w:t>
      </w:r>
      <w:r w:rsidR="00A37F6F">
        <w:t>A</w:t>
      </w:r>
      <w:r>
        <w:t>rquétipos</w:t>
      </w:r>
      <w:bookmarkEnd w:id="39"/>
    </w:p>
    <w:p w14:paraId="0FDD6648" w14:textId="77777777"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8" w14:textId="3266A47E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14:paraId="10F06C7A" w14:textId="4F25219D" w:rsidR="00A60644" w:rsidRPr="00E3544C" w:rsidRDefault="00A60644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0" w:name="_Toc514423835"/>
      <w:r>
        <w:t xml:space="preserve">Diagrama de </w:t>
      </w:r>
      <w:r w:rsidR="00A37F6F">
        <w:t>P</w:t>
      </w:r>
      <w:r>
        <w:t>acotes</w:t>
      </w:r>
      <w:bookmarkEnd w:id="40"/>
    </w:p>
    <w:p w14:paraId="10F06C7C" w14:textId="77777777" w:rsidR="00A60644" w:rsidRDefault="00A60644" w:rsidP="00D76BE9">
      <w:pPr>
        <w:jc w:val="center"/>
      </w:pPr>
    </w:p>
    <w:p w14:paraId="56F464C3" w14:textId="450D70ED"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3D9BF1DF" w:rsidR="00A60644" w:rsidRPr="00E3544C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14:paraId="10F06C7E" w14:textId="72C6D32F" w:rsidR="00A60644" w:rsidRDefault="00A60644" w:rsidP="009F697A">
      <w:pPr>
        <w:pStyle w:val="Ttulo2"/>
      </w:pPr>
      <w:bookmarkStart w:id="41" w:name="_Toc514423836"/>
      <w:r>
        <w:lastRenderedPageBreak/>
        <w:t xml:space="preserve">Instanciação dos </w:t>
      </w:r>
      <w:r w:rsidR="00A37F6F">
        <w:t>C</w:t>
      </w:r>
      <w:r>
        <w:t>omponentes</w:t>
      </w:r>
      <w:bookmarkEnd w:id="41"/>
    </w:p>
    <w:p w14:paraId="1EF371B5" w14:textId="77E84D17" w:rsidR="009F697A" w:rsidRDefault="009F697A" w:rsidP="009F697A"/>
    <w:p w14:paraId="3A436B9B" w14:textId="39391503"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017B2E62" w:rsidR="009F697A" w:rsidRPr="00E3544C" w:rsidRDefault="00D76BE9" w:rsidP="00D76BE9">
      <w:pPr>
        <w:pStyle w:val="Legenda"/>
        <w:rPr>
          <w:i w:val="0"/>
        </w:rPr>
      </w:pPr>
      <w:bookmarkStart w:id="42" w:name="_Toc459887112"/>
      <w:bookmarkStart w:id="43" w:name="_Toc48946304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42"/>
      <w:bookmarkEnd w:id="43"/>
    </w:p>
    <w:p w14:paraId="68B315E9" w14:textId="070FC348" w:rsidR="009F697A" w:rsidRDefault="009F697A" w:rsidP="009F697A">
      <w:pPr>
        <w:pStyle w:val="Ttulo1"/>
      </w:pPr>
      <w:bookmarkStart w:id="44" w:name="_Toc514423837"/>
      <w:r>
        <w:lastRenderedPageBreak/>
        <w:t>Projeto de Dados</w:t>
      </w:r>
      <w:bookmarkEnd w:id="44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45" w:name="_Toc514423838"/>
      <w:r>
        <w:t>Modelo Entidade-Relacionamento</w:t>
      </w:r>
      <w:bookmarkEnd w:id="45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62EC3706" w:rsidR="009F697A" w:rsidRPr="00E3544C" w:rsidRDefault="009F697A" w:rsidP="009F697A">
      <w:pPr>
        <w:pStyle w:val="Legenda"/>
        <w:rPr>
          <w:i w:val="0"/>
        </w:rPr>
      </w:pPr>
      <w:bookmarkStart w:id="46" w:name="_Toc459887113"/>
      <w:bookmarkStart w:id="47" w:name="_Toc48946304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46"/>
      <w:bookmarkEnd w:id="47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8" w:name="_Toc514423839"/>
      <w:r>
        <w:lastRenderedPageBreak/>
        <w:t>Projeto Lógico</w:t>
      </w:r>
      <w:bookmarkEnd w:id="48"/>
    </w:p>
    <w:p w14:paraId="42EC9CB7" w14:textId="3C236E80" w:rsidR="001B2083" w:rsidRDefault="001B2083" w:rsidP="001B2083">
      <w:pPr>
        <w:pStyle w:val="Ttulo2"/>
      </w:pPr>
      <w:bookmarkStart w:id="49" w:name="_Toc514423840"/>
      <w:r>
        <w:t>Diagrama de Classe</w:t>
      </w:r>
      <w:r w:rsidR="00145513">
        <w:t>s</w:t>
      </w:r>
      <w:bookmarkEnd w:id="49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133F39D7" w:rsidR="001B2083" w:rsidRPr="00E3544C" w:rsidRDefault="00145513" w:rsidP="00145513">
      <w:pPr>
        <w:pStyle w:val="Legenda"/>
        <w:rPr>
          <w:i w:val="0"/>
        </w:rPr>
      </w:pPr>
      <w:bookmarkStart w:id="50" w:name="_Toc459887114"/>
      <w:bookmarkStart w:id="51" w:name="_Toc48946304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50"/>
      <w:bookmarkEnd w:id="51"/>
    </w:p>
    <w:p w14:paraId="5443E4FA" w14:textId="655055D7" w:rsidR="001B2083" w:rsidRDefault="001B2083" w:rsidP="001B2083">
      <w:pPr>
        <w:pStyle w:val="Ttulo2"/>
      </w:pPr>
      <w:bookmarkStart w:id="52" w:name="_Toc514423841"/>
      <w:r>
        <w:t>Diagrama de Sequência</w:t>
      </w:r>
      <w:bookmarkEnd w:id="52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48BA6738" w:rsidR="001B2083" w:rsidRPr="00E3544C" w:rsidRDefault="00145513" w:rsidP="00420A86">
      <w:pPr>
        <w:pStyle w:val="Legenda"/>
        <w:rPr>
          <w:i w:val="0"/>
        </w:rPr>
      </w:pPr>
      <w:bookmarkStart w:id="53" w:name="_Toc459887115"/>
      <w:bookmarkStart w:id="54" w:name="_Toc489463045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8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53"/>
      <w:bookmarkEnd w:id="54"/>
    </w:p>
    <w:p w14:paraId="11776D38" w14:textId="0443568F" w:rsidR="00FB7757" w:rsidRDefault="00FB7757" w:rsidP="00FB7757">
      <w:pPr>
        <w:pStyle w:val="Ttulo1"/>
      </w:pPr>
      <w:bookmarkStart w:id="55" w:name="_Toc514423842"/>
      <w:r>
        <w:lastRenderedPageBreak/>
        <w:t>Qualidade de Software</w:t>
      </w:r>
      <w:bookmarkEnd w:id="55"/>
    </w:p>
    <w:p w14:paraId="265C4EA5" w14:textId="35D9C74B" w:rsidR="00FB7757" w:rsidRDefault="00FB7757" w:rsidP="00FB7757">
      <w:pPr>
        <w:pStyle w:val="Ttulo2"/>
      </w:pPr>
      <w:bookmarkStart w:id="56" w:name="_Toc514423843"/>
      <w:r>
        <w:t>Rastreabilidade dos Requisitos</w:t>
      </w:r>
      <w:bookmarkEnd w:id="56"/>
    </w:p>
    <w:p w14:paraId="20991350" w14:textId="3C34B6C2"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14:paraId="4BE82C8C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5738B832" w14:textId="69CC6F0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35FF4249" w14:textId="7D390AA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1C9EC87B" w14:textId="15E15C94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03396519" w14:textId="5A8E8C7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14:paraId="2A783A47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14:paraId="550BC5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F92B606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A5DD02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C076F6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772642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533E8763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1608C09" w14:textId="605AE62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14:paraId="4FE911BB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A125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97D900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10B5E3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63AA7A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52D2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20DCB303" w14:textId="1A3C02B8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14:paraId="4DCC4FF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2449FD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5373C8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1A348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DC0964C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EE4781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45AB501" w14:textId="0B41083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DEC9D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BF14AB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2CB342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89BA8F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ABF106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3AD27FC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DDFC0D4" w14:textId="58E3EDE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BF560E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F9265BE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E55E0D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FA0A35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7D0A83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0C2C446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87DC74C" w14:textId="3B29C5C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C5370B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8173E7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EC376D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BB26D9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2971C20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A707C1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9490B6C" w14:textId="4C95327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14:paraId="2247E63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74D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F32F43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CFA05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B5540E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59BD542C" w:rsidR="00544264" w:rsidRDefault="00544264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4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2E64ACB7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42AFECCA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86547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863F13C" w14:textId="1EA469A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2D2A830F" w14:textId="792F8D5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52F29E74" w14:textId="39F4B4A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40B5B756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16472700" w14:textId="5440DDC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5FB717BA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1BC74A" w14:textId="588FCC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14:paraId="2EB94DC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5E9BAB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2ACB5C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C66F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5A03FA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E1692B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E16128A" w14:textId="02A98169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14:paraId="7FD1F50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4B2C1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8A4D49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7C2F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52B6D8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EE82839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3073DD1" w14:textId="24DC3D3E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14:paraId="47DB2B6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E1CFC4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906921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C208BC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579FF78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CD931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B5BEA4D" w14:textId="46A10F6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384C6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7AD83A1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438D44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3384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A5EAB2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7B8E8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33C259A" w14:textId="3CB9A59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157B69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A82849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C25466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D09F9E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2C5577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38983B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BAB8F5F" w14:textId="7321894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FA80D0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D086D0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74B9B2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A8D144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150604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41E8D5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D8FD99B" w14:textId="3288CB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14:paraId="629BD10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AE921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A2878E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DB398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DDD0BE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50DB635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AC29B5F" w14:textId="658F4408" w:rsidR="00B97300" w:rsidRDefault="00B97300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14:paraId="61EE9E77" w14:textId="77777777" w:rsidR="00FB7757" w:rsidRDefault="00FB7757" w:rsidP="00B97300"/>
    <w:p w14:paraId="3F3AE361" w14:textId="461BE24D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6B8D3244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367AEA6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19FBCE1E" w14:textId="3EAE403B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6C1F0D2B" w14:textId="4765AF8F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7E491444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549B7966" w14:textId="54600DA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PacoteN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1CBD18F1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3D4E7656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14:paraId="5FECFA5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14CA2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3F6E9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261DF7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FC752B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5808FBC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D7293AB" w14:textId="5E22127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14:paraId="4F97D0D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340AD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D90DD8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98F74D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F81114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22AAB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016E8F3" w14:textId="763837F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14:paraId="19F3A1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80A7F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CB8C57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77D119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417DA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7502F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9FA82E3" w14:textId="294E625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7A7C171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58F3C1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3009A0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92161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0AAE64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888A3FD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A2C7422" w14:textId="12534C4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70005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1C8CD3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F765E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B0B775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1EE92F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506C9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D07D25C" w14:textId="59B7489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1E0F2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C373AA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DD123E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B5C3B7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C618A6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6C4719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05E2C82" w14:textId="50D20B7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14:paraId="67DE624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596DED2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930C2F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EB3917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9E023A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4B383C1C" w:rsidR="00A03491" w:rsidRPr="0042144B" w:rsidRDefault="00B97300" w:rsidP="0042144B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57" w:name="_Toc514423844"/>
      <w:r>
        <w:lastRenderedPageBreak/>
        <w:t>Métricas</w:t>
      </w:r>
      <w:bookmarkEnd w:id="57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0CFE7C93"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14:paraId="747458F2" w14:textId="7243EF69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0C7C349D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8D7991" w14:textId="119D2680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7DA81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A629F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A39CC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C247CC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493E3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E4AD68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DD381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BC8A0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078AE1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67A1E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AA4F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5731E2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216DA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E57CA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14:paraId="1C079660" w14:textId="7159685B" w:rsidR="00B32C11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Lançamento das </w:t>
      </w:r>
      <w:r w:rsidR="006C40CD">
        <w:rPr>
          <w:i w:val="0"/>
        </w:rPr>
        <w:t>H</w:t>
      </w:r>
      <w:r>
        <w:rPr>
          <w:i w:val="0"/>
        </w:rPr>
        <w:t>oras</w:t>
      </w:r>
      <w:r w:rsidRPr="003A2D40">
        <w:rPr>
          <w:i w:val="0"/>
        </w:rPr>
        <w:t>.</w:t>
      </w:r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49FD392C" w:rsidR="007E77E1" w:rsidRDefault="007E77E1" w:rsidP="007E77E1">
      <w:pPr>
        <w:pStyle w:val="Ttulo2"/>
      </w:pPr>
      <w:bookmarkStart w:id="58" w:name="_Toc514423845"/>
      <w:r>
        <w:t>Testes</w:t>
      </w:r>
      <w:bookmarkEnd w:id="58"/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352DE257" w14:textId="12AE9B2A" w:rsidR="007E77E1" w:rsidRDefault="007E77E1" w:rsidP="007E77E1">
      <w:pPr>
        <w:pStyle w:val="Ttulo2"/>
      </w:pPr>
      <w:bookmarkStart w:id="59" w:name="_Toc514423846"/>
      <w:r>
        <w:t>Desi</w:t>
      </w:r>
      <w:r w:rsidRPr="007E77E1">
        <w:t>g</w:t>
      </w:r>
      <w:r>
        <w:t>n</w:t>
      </w:r>
      <w:r w:rsidRPr="007E77E1">
        <w:t xml:space="preserve"> </w:t>
      </w:r>
      <w:proofErr w:type="spellStart"/>
      <w:r w:rsidRPr="007E77E1">
        <w:t>Patterns</w:t>
      </w:r>
      <w:bookmarkEnd w:id="59"/>
      <w:proofErr w:type="spellEnd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60" w:name="_Toc455670046"/>
      <w:bookmarkStart w:id="61" w:name="_Toc514423847"/>
      <w:r>
        <w:lastRenderedPageBreak/>
        <w:t>Anexos</w:t>
      </w:r>
      <w:bookmarkEnd w:id="60"/>
      <w:bookmarkEnd w:id="61"/>
    </w:p>
    <w:p w14:paraId="7FC3D24B" w14:textId="77777777" w:rsidR="006C18BB" w:rsidRDefault="006C18BB" w:rsidP="006C18BB">
      <w:pPr>
        <w:pStyle w:val="Ttulo2"/>
      </w:pPr>
      <w:bookmarkStart w:id="62" w:name="_Toc455670047"/>
      <w:bookmarkStart w:id="63" w:name="_Toc514423848"/>
      <w:proofErr w:type="spellStart"/>
      <w:r w:rsidRPr="00D91FEF">
        <w:t>Storyboarding</w:t>
      </w:r>
      <w:bookmarkEnd w:id="62"/>
      <w:bookmarkEnd w:id="63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0AD4080A" w:rsidR="006C18BB" w:rsidRPr="00E3544C" w:rsidRDefault="006C18BB" w:rsidP="006C18BB">
      <w:pPr>
        <w:pStyle w:val="Legenda"/>
        <w:rPr>
          <w:i w:val="0"/>
        </w:rPr>
      </w:pPr>
      <w:bookmarkStart w:id="64" w:name="_Toc455670283"/>
      <w:bookmarkStart w:id="65" w:name="_Toc459887116"/>
      <w:bookmarkStart w:id="66" w:name="_Toc489463046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9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64"/>
      <w:r w:rsidR="00E3544C" w:rsidRPr="00E3544C">
        <w:rPr>
          <w:i w:val="0"/>
        </w:rPr>
        <w:t>.</w:t>
      </w:r>
      <w:bookmarkEnd w:id="65"/>
      <w:bookmarkEnd w:id="66"/>
    </w:p>
    <w:p w14:paraId="18BBF226" w14:textId="77777777" w:rsidR="006C18BB" w:rsidRDefault="006C18BB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67" w:name="_Toc455670048"/>
      <w:bookmarkStart w:id="68" w:name="_Toc514423849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7"/>
      <w:bookmarkEnd w:id="68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362A1D26" w:rsidR="006C18BB" w:rsidRPr="00E3544C" w:rsidRDefault="006C18BB" w:rsidP="006C18BB">
      <w:pPr>
        <w:jc w:val="center"/>
      </w:pPr>
      <w:bookmarkStart w:id="69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14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9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70" w:name="_Toc455670049"/>
      <w:bookmarkStart w:id="71" w:name="_Toc514423850"/>
      <w:r>
        <w:lastRenderedPageBreak/>
        <w:t>Cronograma de Atividades</w:t>
      </w:r>
      <w:bookmarkEnd w:id="70"/>
      <w:bookmarkEnd w:id="71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98C6AB6" w:rsidR="006C18BB" w:rsidRPr="00E3544C" w:rsidRDefault="006C18BB" w:rsidP="006C18BB">
      <w:pPr>
        <w:jc w:val="center"/>
      </w:pPr>
      <w:bookmarkStart w:id="72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15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72"/>
      <w:r w:rsidR="00E3544C" w:rsidRPr="00E3544C">
        <w:t>.</w:t>
      </w:r>
    </w:p>
    <w:p w14:paraId="2675821B" w14:textId="1584DEA4" w:rsidR="00250BA3" w:rsidRDefault="00250BA3" w:rsidP="00250BA3">
      <w:pPr>
        <w:pStyle w:val="Ttulo1"/>
      </w:pPr>
      <w:bookmarkStart w:id="73" w:name="_Toc514423851"/>
      <w:r>
        <w:lastRenderedPageBreak/>
        <w:t>Bibliografias de Texto</w:t>
      </w:r>
      <w:bookmarkEnd w:id="73"/>
    </w:p>
    <w:p w14:paraId="255E0555" w14:textId="77777777" w:rsidR="00250F77" w:rsidRPr="00250F77" w:rsidRDefault="00250F77" w:rsidP="00250F77"/>
    <w:p w14:paraId="6A358991" w14:textId="480737B8" w:rsidR="00250BA3" w:rsidRDefault="00250BA3" w:rsidP="00250BA3">
      <w:pPr>
        <w:pStyle w:val="Ttulo1"/>
      </w:pPr>
      <w:bookmarkStart w:id="74" w:name="_Toc514423852"/>
      <w:r>
        <w:lastRenderedPageBreak/>
        <w:t>Bibliografia de Imagens</w:t>
      </w:r>
      <w:bookmarkEnd w:id="74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68B337" w14:textId="77777777" w:rsidR="00924B50" w:rsidRDefault="00924B50">
      <w:r>
        <w:separator/>
      </w:r>
    </w:p>
  </w:endnote>
  <w:endnote w:type="continuationSeparator" w:id="0">
    <w:p w14:paraId="46CF44A7" w14:textId="77777777" w:rsidR="00924B50" w:rsidRDefault="00924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6" w14:textId="77777777" w:rsidR="00924B50" w:rsidRDefault="00924B5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924B50" w:rsidRDefault="00924B50">
    <w:pPr>
      <w:pStyle w:val="Rodap"/>
      <w:pBdr>
        <w:top w:val="none" w:sz="0" w:space="0" w:color="auto"/>
      </w:pBdr>
    </w:pPr>
  </w:p>
  <w:p w14:paraId="10F06CA8" w14:textId="77777777" w:rsidR="00924B50" w:rsidRDefault="00924B5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101A8A" w14:textId="77777777" w:rsidR="00924B50" w:rsidRDefault="00924B50" w:rsidP="00240BB3">
    <w:pPr>
      <w:pStyle w:val="Rodap"/>
      <w:jc w:val="center"/>
      <w:rPr>
        <w:b/>
        <w:sz w:val="20"/>
      </w:rPr>
    </w:pPr>
  </w:p>
  <w:p w14:paraId="33A275F8" w14:textId="5C278B19" w:rsidR="00924B50" w:rsidRDefault="00924B5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924B50" w:rsidRDefault="00924B5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924B50" w:rsidRPr="009E0462" w:rsidRDefault="00924B5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1" w14:textId="77777777" w:rsidR="00924B50" w:rsidRDefault="00924B5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2" w14:textId="77525E02" w:rsidR="00924B50" w:rsidRDefault="00924B5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10F06CB3" w14:textId="77777777" w:rsidR="00924B50" w:rsidRDefault="00924B50">
    <w:pPr>
      <w:pStyle w:val="Rodap"/>
      <w:pBdr>
        <w:top w:val="none" w:sz="0" w:space="0" w:color="auto"/>
      </w:pBdr>
    </w:pPr>
  </w:p>
  <w:p w14:paraId="10F06CB4" w14:textId="77777777" w:rsidR="00924B50" w:rsidRDefault="00924B5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6" w14:textId="77777777" w:rsidR="00924B50" w:rsidRDefault="00924B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CDAABB" w14:textId="77777777" w:rsidR="00924B50" w:rsidRDefault="00924B50">
      <w:r>
        <w:separator/>
      </w:r>
    </w:p>
  </w:footnote>
  <w:footnote w:type="continuationSeparator" w:id="0">
    <w:p w14:paraId="29428FD0" w14:textId="77777777" w:rsidR="00924B50" w:rsidRDefault="00924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3" w14:textId="77777777" w:rsidR="00924B50" w:rsidRDefault="00924B5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924B50" w:rsidRDefault="00924B5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9" w14:textId="32AE50D1" w:rsidR="00924B50" w:rsidRDefault="00924B50">
    <w:pPr>
      <w:pStyle w:val="Cabealho"/>
      <w:jc w:val="center"/>
    </w:pPr>
    <w:r>
      <w:t>EC206 - Engenharia de Software II</w:t>
    </w:r>
  </w:p>
  <w:p w14:paraId="10F06CAA" w14:textId="77777777" w:rsidR="00924B50" w:rsidRDefault="00924B5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AE" w14:textId="77777777" w:rsidR="00924B50" w:rsidRDefault="00924B5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0" w14:textId="599C6967" w:rsidR="00924B50" w:rsidRDefault="00924B5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924B50" w:rsidRDefault="00924B5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06CB5" w14:textId="77777777" w:rsidR="00924B50" w:rsidRDefault="00924B5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9CE"/>
    <w:rsid w:val="00016BF6"/>
    <w:rsid w:val="0002433D"/>
    <w:rsid w:val="00025F1F"/>
    <w:rsid w:val="000269C8"/>
    <w:rsid w:val="00032F40"/>
    <w:rsid w:val="000613CF"/>
    <w:rsid w:val="00067DE2"/>
    <w:rsid w:val="000878EE"/>
    <w:rsid w:val="0009003B"/>
    <w:rsid w:val="00097AC2"/>
    <w:rsid w:val="000A4141"/>
    <w:rsid w:val="000C458F"/>
    <w:rsid w:val="000F3CD6"/>
    <w:rsid w:val="000F731B"/>
    <w:rsid w:val="001001AE"/>
    <w:rsid w:val="0010250E"/>
    <w:rsid w:val="00121B75"/>
    <w:rsid w:val="00134634"/>
    <w:rsid w:val="00145513"/>
    <w:rsid w:val="001519B5"/>
    <w:rsid w:val="0015548C"/>
    <w:rsid w:val="00155CE1"/>
    <w:rsid w:val="00157D36"/>
    <w:rsid w:val="00162D05"/>
    <w:rsid w:val="00177CEC"/>
    <w:rsid w:val="00187B83"/>
    <w:rsid w:val="00190DB0"/>
    <w:rsid w:val="00194999"/>
    <w:rsid w:val="00197584"/>
    <w:rsid w:val="001B2083"/>
    <w:rsid w:val="001C54EA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56C72"/>
    <w:rsid w:val="00261C8A"/>
    <w:rsid w:val="00281FC4"/>
    <w:rsid w:val="002903B6"/>
    <w:rsid w:val="002954AF"/>
    <w:rsid w:val="002A125A"/>
    <w:rsid w:val="002A6C7C"/>
    <w:rsid w:val="002C3913"/>
    <w:rsid w:val="002C7251"/>
    <w:rsid w:val="002D0266"/>
    <w:rsid w:val="002E1C8D"/>
    <w:rsid w:val="002F6C7D"/>
    <w:rsid w:val="00307102"/>
    <w:rsid w:val="00321857"/>
    <w:rsid w:val="00323652"/>
    <w:rsid w:val="003541C0"/>
    <w:rsid w:val="00384D6E"/>
    <w:rsid w:val="0038793D"/>
    <w:rsid w:val="003907C7"/>
    <w:rsid w:val="003A2D40"/>
    <w:rsid w:val="003F0A70"/>
    <w:rsid w:val="00407C6A"/>
    <w:rsid w:val="00420A86"/>
    <w:rsid w:val="0042144B"/>
    <w:rsid w:val="00427958"/>
    <w:rsid w:val="0043666A"/>
    <w:rsid w:val="00466010"/>
    <w:rsid w:val="0047593D"/>
    <w:rsid w:val="00493C86"/>
    <w:rsid w:val="004958EA"/>
    <w:rsid w:val="004B564E"/>
    <w:rsid w:val="004D5F84"/>
    <w:rsid w:val="004E7FB8"/>
    <w:rsid w:val="004F3A0A"/>
    <w:rsid w:val="004F7FAF"/>
    <w:rsid w:val="0053125E"/>
    <w:rsid w:val="005332DC"/>
    <w:rsid w:val="005338BD"/>
    <w:rsid w:val="00544264"/>
    <w:rsid w:val="00554CA4"/>
    <w:rsid w:val="00572669"/>
    <w:rsid w:val="00577DA6"/>
    <w:rsid w:val="0058008A"/>
    <w:rsid w:val="005844CA"/>
    <w:rsid w:val="005A0CAC"/>
    <w:rsid w:val="005B256A"/>
    <w:rsid w:val="005E194B"/>
    <w:rsid w:val="005F1938"/>
    <w:rsid w:val="005F26CD"/>
    <w:rsid w:val="00604A52"/>
    <w:rsid w:val="00604F7A"/>
    <w:rsid w:val="00610844"/>
    <w:rsid w:val="00620B2C"/>
    <w:rsid w:val="00624A50"/>
    <w:rsid w:val="006263C9"/>
    <w:rsid w:val="006301EA"/>
    <w:rsid w:val="00631BF6"/>
    <w:rsid w:val="006324CB"/>
    <w:rsid w:val="00633BBC"/>
    <w:rsid w:val="006353C7"/>
    <w:rsid w:val="00637B6E"/>
    <w:rsid w:val="00651360"/>
    <w:rsid w:val="00655FDB"/>
    <w:rsid w:val="006A0A66"/>
    <w:rsid w:val="006B55E0"/>
    <w:rsid w:val="006C18BB"/>
    <w:rsid w:val="006C40CD"/>
    <w:rsid w:val="006C483E"/>
    <w:rsid w:val="006D0FB4"/>
    <w:rsid w:val="006E0D1E"/>
    <w:rsid w:val="006E30F1"/>
    <w:rsid w:val="006F2969"/>
    <w:rsid w:val="006F3F6E"/>
    <w:rsid w:val="007464A8"/>
    <w:rsid w:val="007811FF"/>
    <w:rsid w:val="007814E4"/>
    <w:rsid w:val="007821A6"/>
    <w:rsid w:val="007833BE"/>
    <w:rsid w:val="007B3495"/>
    <w:rsid w:val="007C25D7"/>
    <w:rsid w:val="007D24A7"/>
    <w:rsid w:val="007E2E43"/>
    <w:rsid w:val="007E77E1"/>
    <w:rsid w:val="007F6199"/>
    <w:rsid w:val="008024FA"/>
    <w:rsid w:val="00803A51"/>
    <w:rsid w:val="00804D41"/>
    <w:rsid w:val="008058B7"/>
    <w:rsid w:val="00826995"/>
    <w:rsid w:val="008425B0"/>
    <w:rsid w:val="0085022A"/>
    <w:rsid w:val="00857502"/>
    <w:rsid w:val="00884A3A"/>
    <w:rsid w:val="008877F1"/>
    <w:rsid w:val="008A1285"/>
    <w:rsid w:val="008A4FB1"/>
    <w:rsid w:val="008C0CBC"/>
    <w:rsid w:val="008D5902"/>
    <w:rsid w:val="009010C1"/>
    <w:rsid w:val="00912C8D"/>
    <w:rsid w:val="00922279"/>
    <w:rsid w:val="00924B50"/>
    <w:rsid w:val="009407CC"/>
    <w:rsid w:val="00940DED"/>
    <w:rsid w:val="00942561"/>
    <w:rsid w:val="00946047"/>
    <w:rsid w:val="009534B2"/>
    <w:rsid w:val="00953D92"/>
    <w:rsid w:val="00991E8E"/>
    <w:rsid w:val="009A3AD5"/>
    <w:rsid w:val="009B64DB"/>
    <w:rsid w:val="009C4B07"/>
    <w:rsid w:val="009C7DBC"/>
    <w:rsid w:val="009E0462"/>
    <w:rsid w:val="009F697A"/>
    <w:rsid w:val="00A03491"/>
    <w:rsid w:val="00A25AB2"/>
    <w:rsid w:val="00A34996"/>
    <w:rsid w:val="00A35436"/>
    <w:rsid w:val="00A37F6F"/>
    <w:rsid w:val="00A41C9C"/>
    <w:rsid w:val="00A60644"/>
    <w:rsid w:val="00A77ABB"/>
    <w:rsid w:val="00A77DDB"/>
    <w:rsid w:val="00A83A8F"/>
    <w:rsid w:val="00AB021E"/>
    <w:rsid w:val="00AB165F"/>
    <w:rsid w:val="00AB2E08"/>
    <w:rsid w:val="00AD6438"/>
    <w:rsid w:val="00AE082F"/>
    <w:rsid w:val="00AE7FDC"/>
    <w:rsid w:val="00AF0A7B"/>
    <w:rsid w:val="00AF1181"/>
    <w:rsid w:val="00B165DD"/>
    <w:rsid w:val="00B21AD8"/>
    <w:rsid w:val="00B32C11"/>
    <w:rsid w:val="00B4344E"/>
    <w:rsid w:val="00B43EC6"/>
    <w:rsid w:val="00B47A15"/>
    <w:rsid w:val="00B51189"/>
    <w:rsid w:val="00B53F99"/>
    <w:rsid w:val="00B674EB"/>
    <w:rsid w:val="00B752EE"/>
    <w:rsid w:val="00B7599E"/>
    <w:rsid w:val="00B803DD"/>
    <w:rsid w:val="00B944E2"/>
    <w:rsid w:val="00B97300"/>
    <w:rsid w:val="00BB1D05"/>
    <w:rsid w:val="00BC01BF"/>
    <w:rsid w:val="00BC7C8D"/>
    <w:rsid w:val="00BD3819"/>
    <w:rsid w:val="00BE13A5"/>
    <w:rsid w:val="00C36BC8"/>
    <w:rsid w:val="00C412E4"/>
    <w:rsid w:val="00C447B2"/>
    <w:rsid w:val="00C54C45"/>
    <w:rsid w:val="00C567FC"/>
    <w:rsid w:val="00C701B7"/>
    <w:rsid w:val="00C73086"/>
    <w:rsid w:val="00C87AFB"/>
    <w:rsid w:val="00C91793"/>
    <w:rsid w:val="00CB7CB9"/>
    <w:rsid w:val="00CC4C69"/>
    <w:rsid w:val="00CD01A9"/>
    <w:rsid w:val="00CD272E"/>
    <w:rsid w:val="00CE66CC"/>
    <w:rsid w:val="00CF1394"/>
    <w:rsid w:val="00CF1DE2"/>
    <w:rsid w:val="00D22DF6"/>
    <w:rsid w:val="00D34074"/>
    <w:rsid w:val="00D76BE9"/>
    <w:rsid w:val="00D77C62"/>
    <w:rsid w:val="00D866FE"/>
    <w:rsid w:val="00DA766B"/>
    <w:rsid w:val="00DB468B"/>
    <w:rsid w:val="00DB5E6F"/>
    <w:rsid w:val="00DB7E01"/>
    <w:rsid w:val="00DD4D68"/>
    <w:rsid w:val="00DE1579"/>
    <w:rsid w:val="00DE2401"/>
    <w:rsid w:val="00DF3F41"/>
    <w:rsid w:val="00DF56AE"/>
    <w:rsid w:val="00E3544C"/>
    <w:rsid w:val="00E64B16"/>
    <w:rsid w:val="00E70A2C"/>
    <w:rsid w:val="00E7128B"/>
    <w:rsid w:val="00E7323C"/>
    <w:rsid w:val="00E77B2F"/>
    <w:rsid w:val="00E83E03"/>
    <w:rsid w:val="00E90A75"/>
    <w:rsid w:val="00E941C3"/>
    <w:rsid w:val="00E979FA"/>
    <w:rsid w:val="00EB239D"/>
    <w:rsid w:val="00EB578A"/>
    <w:rsid w:val="00EB6646"/>
    <w:rsid w:val="00ED0D46"/>
    <w:rsid w:val="00EE6BCB"/>
    <w:rsid w:val="00EF3FA5"/>
    <w:rsid w:val="00EF469B"/>
    <w:rsid w:val="00F012BA"/>
    <w:rsid w:val="00F047A6"/>
    <w:rsid w:val="00F11A42"/>
    <w:rsid w:val="00F1232A"/>
    <w:rsid w:val="00F1311C"/>
    <w:rsid w:val="00F26381"/>
    <w:rsid w:val="00F36C75"/>
    <w:rsid w:val="00F47187"/>
    <w:rsid w:val="00F548AD"/>
    <w:rsid w:val="00F72BC2"/>
    <w:rsid w:val="00F80A94"/>
    <w:rsid w:val="00F849CE"/>
    <w:rsid w:val="00F850B9"/>
    <w:rsid w:val="00F93EB5"/>
    <w:rsid w:val="00FA5057"/>
    <w:rsid w:val="00FA7686"/>
    <w:rsid w:val="00FB7757"/>
    <w:rsid w:val="00FC6FF9"/>
    <w:rsid w:val="00FE7719"/>
    <w:rsid w:val="6C548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10F06BBC"/>
  <w15:docId w15:val="{78EBA048-E57F-48CF-AD1F-94E7851BD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46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6933E-CE0D-444C-B967-7587FF13F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24</Pages>
  <Words>2175</Words>
  <Characters>11745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Vinicius Cardoso</cp:lastModifiedBy>
  <cp:revision>91</cp:revision>
  <cp:lastPrinted>2017-01-30T15:49:00Z</cp:lastPrinted>
  <dcterms:created xsi:type="dcterms:W3CDTF">2020-02-11T17:02:00Z</dcterms:created>
  <dcterms:modified xsi:type="dcterms:W3CDTF">2020-02-11T19:41:00Z</dcterms:modified>
</cp:coreProperties>
</file>